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8E22546" w:rsidR="00C242D7" w:rsidRPr="006C7385" w:rsidRDefault="002A23D8" w:rsidP="009E3975">
      <w:pPr>
        <w:spacing w:line="220" w:lineRule="auto"/>
        <w:ind w:right="-52"/>
        <w:jc w:val="center"/>
        <w:rPr>
          <w:b/>
          <w:sz w:val="28"/>
          <w:szCs w:val="28"/>
        </w:rPr>
      </w:pPr>
      <w:r w:rsidRPr="006C7385">
        <w:rPr>
          <w:b/>
          <w:sz w:val="28"/>
          <w:szCs w:val="28"/>
        </w:rPr>
        <w:t>SHISHIR KUMAR SINGH</w:t>
      </w:r>
    </w:p>
    <w:p w14:paraId="00000002" w14:textId="1F01CF09" w:rsidR="00C242D7" w:rsidRPr="006C7385" w:rsidRDefault="002A23D8" w:rsidP="009E3975">
      <w:pPr>
        <w:spacing w:line="220" w:lineRule="auto"/>
        <w:ind w:right="-52"/>
      </w:pPr>
      <w:r w:rsidRPr="006C7385">
        <w:t>Phone</w:t>
      </w:r>
      <w:r w:rsidR="00912F9F" w:rsidRPr="006C7385">
        <w:t xml:space="preserve"> Number</w:t>
      </w:r>
      <w:r w:rsidRPr="006C7385">
        <w:t xml:space="preserve">: </w:t>
      </w:r>
      <w:dir w:val="ltr">
        <w:r w:rsidR="004D5379" w:rsidRPr="004D5379">
          <w:t>(</w:t>
        </w:r>
        <w:r w:rsidR="00212C23">
          <w:t>689) 227-1811</w:t>
        </w:r>
        <w:r w:rsidR="004D5379" w:rsidRPr="004D5379">
          <w:t>‬</w:t>
        </w:r>
        <w:r w:rsidRPr="006C7385">
          <w:t xml:space="preserve"> </w:t>
        </w:r>
        <w:r w:rsidR="007275EE" w:rsidRPr="006C7385">
          <w:t xml:space="preserve"> </w:t>
        </w:r>
        <w:r w:rsidR="007275EE" w:rsidRPr="006C7385">
          <w:tab/>
        </w:r>
        <w:r w:rsidR="007275EE" w:rsidRPr="006C7385">
          <w:tab/>
        </w:r>
        <w:r w:rsidR="007275EE" w:rsidRPr="006C7385">
          <w:tab/>
        </w:r>
        <w:r w:rsidR="007275EE" w:rsidRPr="006C7385">
          <w:tab/>
        </w:r>
        <w:r w:rsidR="007275EE" w:rsidRPr="006C7385">
          <w:tab/>
        </w:r>
        <w:r w:rsidR="007275EE" w:rsidRPr="006C7385">
          <w:tab/>
        </w:r>
        <w:r w:rsidR="007275EE" w:rsidRPr="006C7385">
          <w:tab/>
        </w:r>
        <w:r w:rsidR="00912F9F" w:rsidRPr="006C7385">
          <w:t xml:space="preserve">    </w:t>
        </w:r>
        <w:r w:rsidRPr="004D5379">
          <w:t xml:space="preserve">Email: </w:t>
        </w:r>
        <w:r w:rsidR="004D5379" w:rsidRPr="00212C23">
          <w:t>shishir</w:t>
        </w:r>
        <w:r w:rsidR="006E7E37">
          <w:t>singhsde</w:t>
        </w:r>
        <w:r w:rsidR="004D5379" w:rsidRPr="00212C23">
          <w:t>@gmail.com</w:t>
        </w:r>
        <w:r w:rsidR="001E6A36" w:rsidRPr="004D5379">
          <w:t xml:space="preserve"> </w:t>
        </w:r>
        <w:r w:rsidR="006C7385" w:rsidRPr="004D5379">
          <w:t xml:space="preserve"> </w:t>
        </w:r>
        <w:r w:rsidRPr="004D5379">
          <w:t xml:space="preserve"> </w:t>
        </w:r>
        <w:r w:rsidR="007275EE" w:rsidRPr="004D5379">
          <w:t xml:space="preserve">      </w:t>
        </w:r>
        <w:r w:rsidRPr="004D5379">
          <w:t xml:space="preserve">GitHub: </w:t>
        </w:r>
        <w:r w:rsidRPr="00212C23">
          <w:t>www.github.com/shishir047</w:t>
        </w:r>
        <w:r w:rsidRPr="004D5379">
          <w:t xml:space="preserve">  </w:t>
        </w:r>
        <w:r w:rsidR="007275EE" w:rsidRPr="004D5379">
          <w:t xml:space="preserve"> </w:t>
        </w:r>
        <w:r w:rsidR="007275EE" w:rsidRPr="004D5379">
          <w:tab/>
        </w:r>
        <w:r w:rsidR="007275EE" w:rsidRPr="004D5379">
          <w:tab/>
        </w:r>
        <w:r w:rsidR="007275EE" w:rsidRPr="004D5379">
          <w:tab/>
        </w:r>
        <w:r w:rsidR="007275EE" w:rsidRPr="004D5379">
          <w:tab/>
        </w:r>
        <w:r w:rsidR="007275EE" w:rsidRPr="004D5379">
          <w:tab/>
        </w:r>
        <w:r w:rsidR="007275EE" w:rsidRPr="004D5379">
          <w:tab/>
          <w:t xml:space="preserve">    </w:t>
        </w:r>
        <w:r w:rsidRPr="004D5379">
          <w:t xml:space="preserve">LinkedIn: </w:t>
        </w:r>
        <w:r w:rsidR="004D5379" w:rsidRPr="00212C23">
          <w:t>www.linkedin.com/in/sde-shishir</w:t>
        </w:r>
        <w:r w:rsidRPr="004D5379">
          <w:t xml:space="preserve"> Portfolio: </w:t>
        </w:r>
        <w:r w:rsidR="004F0F70" w:rsidRPr="00212C23">
          <w:t>www.shishirkrsingh.com</w:t>
        </w:r>
        <w:r w:rsidR="004F0F70" w:rsidRPr="004D5379">
          <w:t xml:space="preserve"> </w:t>
        </w:r>
        <w:r w:rsidRPr="004D5379">
          <w:t xml:space="preserve"> </w:t>
        </w:r>
        <w:r w:rsidR="007275EE" w:rsidRPr="004D5379">
          <w:tab/>
        </w:r>
        <w:r w:rsidR="007275EE" w:rsidRPr="004D5379">
          <w:tab/>
        </w:r>
        <w:r w:rsidR="007275EE" w:rsidRPr="004D5379">
          <w:tab/>
        </w:r>
        <w:r w:rsidR="007275EE" w:rsidRPr="004D5379">
          <w:tab/>
        </w:r>
        <w:r w:rsidR="00CF345B" w:rsidRPr="004D5379">
          <w:tab/>
        </w:r>
        <w:r w:rsidR="00CF345B" w:rsidRPr="004D5379">
          <w:tab/>
          <w:t xml:space="preserve">    </w:t>
        </w:r>
        <w:r w:rsidR="007275EE" w:rsidRPr="004D5379">
          <w:t xml:space="preserve">Location: </w:t>
        </w:r>
        <w:r w:rsidR="006E7E37">
          <w:t>Bentonville</w:t>
        </w:r>
        <w:r w:rsidRPr="004D5379">
          <w:t xml:space="preserve">, </w:t>
        </w:r>
        <w:r w:rsidR="006E7E37">
          <w:t>AR</w:t>
        </w:r>
        <w:r w:rsidRPr="004D5379">
          <w:t>.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</w:dir>
    </w:p>
    <w:p w14:paraId="00000003" w14:textId="5CE12A97" w:rsidR="00C242D7" w:rsidRPr="006C7385" w:rsidRDefault="00000000" w:rsidP="009E3975">
      <w:pPr>
        <w:spacing w:line="160" w:lineRule="exact"/>
        <w:ind w:right="-58"/>
        <w:rPr>
          <w:b/>
        </w:rPr>
      </w:pPr>
      <w:r>
        <w:rPr>
          <w:b/>
        </w:rPr>
        <w:pict w14:anchorId="72C0D4FA">
          <v:rect id="_x0000_i1025" style="width:545.8pt;height:1pt" o:hrstd="t" o:hrnoshade="t" o:hr="t" fillcolor="black [3213]" stroked="f"/>
        </w:pict>
      </w:r>
    </w:p>
    <w:p w14:paraId="0000000F" w14:textId="4B17A9F5" w:rsidR="00C242D7" w:rsidRPr="006C7385" w:rsidRDefault="00000000" w:rsidP="009E3975">
      <w:pPr>
        <w:spacing w:before="120"/>
        <w:rPr>
          <w:b/>
        </w:rPr>
      </w:pPr>
      <w:r w:rsidRPr="006C7385">
        <w:rPr>
          <w:b/>
        </w:rPr>
        <w:t xml:space="preserve"> </w:t>
      </w:r>
      <w:r w:rsidR="007275EE" w:rsidRPr="006C7385">
        <w:rPr>
          <w:b/>
        </w:rPr>
        <w:t xml:space="preserve">PROFESSIONAL </w:t>
      </w:r>
      <w:r w:rsidRPr="006C7385">
        <w:rPr>
          <w:b/>
        </w:rPr>
        <w:t>EXPERIENCE</w:t>
      </w:r>
    </w:p>
    <w:p w14:paraId="00000010" w14:textId="099C78A7" w:rsidR="00C242D7" w:rsidRPr="006C7385" w:rsidRDefault="00000000" w:rsidP="009E3975">
      <w:pPr>
        <w:tabs>
          <w:tab w:val="left" w:pos="9270"/>
        </w:tabs>
        <w:spacing w:before="120"/>
        <w:rPr>
          <w:b/>
        </w:rPr>
      </w:pPr>
      <w:r w:rsidRPr="006C7385">
        <w:rPr>
          <w:b/>
        </w:rPr>
        <w:t xml:space="preserve">     </w:t>
      </w:r>
      <w:r w:rsidR="004D5379">
        <w:rPr>
          <w:b/>
        </w:rPr>
        <w:t>Software Engineer</w:t>
      </w:r>
      <w:r w:rsidR="000D0FCB">
        <w:rPr>
          <w:b/>
        </w:rPr>
        <w:t xml:space="preserve"> III</w:t>
      </w:r>
      <w:r w:rsidR="00C958C4">
        <w:rPr>
          <w:b/>
        </w:rPr>
        <w:tab/>
      </w:r>
      <w:r w:rsidR="000D0FCB">
        <w:rPr>
          <w:b/>
        </w:rPr>
        <w:t xml:space="preserve">  </w:t>
      </w:r>
      <w:r w:rsidR="00F61ADD" w:rsidRPr="006C7385">
        <w:t>0</w:t>
      </w:r>
      <w:r w:rsidR="000D0FCB">
        <w:t>6</w:t>
      </w:r>
      <w:r w:rsidR="00F61ADD" w:rsidRPr="006C7385">
        <w:t>/202</w:t>
      </w:r>
      <w:r w:rsidR="000D0FCB">
        <w:t>5</w:t>
      </w:r>
      <w:r w:rsidRPr="006C7385">
        <w:t xml:space="preserve"> – </w:t>
      </w:r>
      <w:r w:rsidR="000D0FCB">
        <w:t>Present</w:t>
      </w:r>
    </w:p>
    <w:p w14:paraId="00000011" w14:textId="31A48DC0" w:rsidR="00C242D7" w:rsidRPr="006C7385" w:rsidRDefault="00000000" w:rsidP="009E3975">
      <w:pPr>
        <w:tabs>
          <w:tab w:val="left" w:pos="5310"/>
        </w:tabs>
      </w:pPr>
      <w:r w:rsidRPr="006C7385">
        <w:rPr>
          <w:b/>
        </w:rPr>
        <w:t xml:space="preserve">     </w:t>
      </w:r>
      <w:r w:rsidR="000D0FCB">
        <w:t>Walmar</w:t>
      </w:r>
      <w:r w:rsidR="00F61ADD" w:rsidRPr="006C7385">
        <w:t>t</w:t>
      </w:r>
      <w:r w:rsidRPr="006C7385">
        <w:t xml:space="preserve">    </w:t>
      </w:r>
      <w:r w:rsidRPr="006C7385">
        <w:tab/>
      </w:r>
      <w:r w:rsidRPr="006C7385">
        <w:tab/>
      </w:r>
      <w:r w:rsidRPr="006C7385">
        <w:tab/>
      </w:r>
      <w:r w:rsidRPr="006C7385">
        <w:tab/>
      </w:r>
      <w:r w:rsidR="00F61ADD" w:rsidRPr="006C7385">
        <w:tab/>
      </w:r>
      <w:r w:rsidR="00F61ADD" w:rsidRPr="006C7385">
        <w:tab/>
      </w:r>
      <w:r w:rsidR="00F61ADD" w:rsidRPr="006C7385">
        <w:tab/>
        <w:t xml:space="preserve">   </w:t>
      </w:r>
      <w:r w:rsidR="000D0FCB">
        <w:t>Bentonville</w:t>
      </w:r>
      <w:r w:rsidR="00F61ADD" w:rsidRPr="006C7385">
        <w:t xml:space="preserve">, </w:t>
      </w:r>
      <w:r w:rsidR="000D0FCB">
        <w:t>AR</w:t>
      </w:r>
      <w:r w:rsidRPr="006C7385">
        <w:t xml:space="preserve">                                                                                            </w:t>
      </w:r>
    </w:p>
    <w:p w14:paraId="58AB74A4" w14:textId="07CA8A43" w:rsidR="004F120D" w:rsidRDefault="00012486" w:rsidP="009E3975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012486">
        <w:t>Worked with product, business, and design teams to understand requirements and create high-level technical designs for small to medium projects</w:t>
      </w:r>
      <w:r w:rsidR="004F120D">
        <w:t>.</w:t>
      </w:r>
    </w:p>
    <w:p w14:paraId="44A6AEDD" w14:textId="184DC80E" w:rsidR="004F120D" w:rsidRDefault="009E5D4E" w:rsidP="009E3975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9E5D4E">
        <w:t>Developed, tested, and maintained scalable and secure applications using modern programming languages, frameworks, and cloud platforms, ensuring on-time delivery</w:t>
      </w:r>
      <w:r w:rsidR="004F120D">
        <w:t>.</w:t>
      </w:r>
    </w:p>
    <w:p w14:paraId="498F34B8" w14:textId="3E0F6021" w:rsidR="004F120D" w:rsidRDefault="009E5D4E" w:rsidP="009E3975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9E5D4E">
        <w:t>Troubleshot production and business issues by finding root causes, fixing bugs, improving performance, and documenting solutions to avoid repeat issues</w:t>
      </w:r>
      <w:r>
        <w:t>.</w:t>
      </w:r>
    </w:p>
    <w:p w14:paraId="15E647EB" w14:textId="112D36B3" w:rsidR="004F120D" w:rsidRDefault="009E5D4E" w:rsidP="009E3975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9E5D4E">
        <w:t>Supported Agile development by writing user stories, creating test cases, automating CI/CD tasks, and mentoring small teams including offshore engineers</w:t>
      </w:r>
      <w:r w:rsidR="004F120D">
        <w:t>.</w:t>
      </w:r>
    </w:p>
    <w:p w14:paraId="0000001C" w14:textId="5C2C74BA" w:rsidR="00C242D7" w:rsidRDefault="004F120D" w:rsidP="009E3975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</w:pPr>
      <w:r w:rsidRPr="004F120D">
        <w:t xml:space="preserve">Skills Utilized: Java, Spring Boot, RESTful API, Postman, SQL, Spring JPA, Hibernate, Spring Security, Docker, </w:t>
      </w:r>
      <w:r>
        <w:t>Azure</w:t>
      </w:r>
      <w:r w:rsidR="0033316A">
        <w:t>.</w:t>
      </w:r>
    </w:p>
    <w:p w14:paraId="067352F5" w14:textId="2638F46A" w:rsidR="000D0FCB" w:rsidRPr="006C7385" w:rsidRDefault="000D0FCB" w:rsidP="000D0FCB">
      <w:pPr>
        <w:tabs>
          <w:tab w:val="left" w:pos="9270"/>
        </w:tabs>
        <w:spacing w:before="120"/>
        <w:ind w:firstLine="270"/>
        <w:rPr>
          <w:b/>
        </w:rPr>
      </w:pPr>
      <w:r>
        <w:rPr>
          <w:b/>
        </w:rPr>
        <w:t>Java Developer Intern</w:t>
      </w:r>
      <w:r>
        <w:rPr>
          <w:b/>
        </w:rPr>
        <w:tab/>
      </w:r>
      <w:r w:rsidRPr="006C7385">
        <w:t>0</w:t>
      </w:r>
      <w:r>
        <w:t>9</w:t>
      </w:r>
      <w:r w:rsidRPr="006C7385">
        <w:t xml:space="preserve">/2024 – </w:t>
      </w:r>
      <w:r>
        <w:t>06/2025</w:t>
      </w:r>
    </w:p>
    <w:p w14:paraId="11422905" w14:textId="69EDA68C" w:rsidR="000D0FCB" w:rsidRPr="006C7385" w:rsidRDefault="000D0FCB" w:rsidP="000D0FCB">
      <w:pPr>
        <w:tabs>
          <w:tab w:val="left" w:pos="5310"/>
        </w:tabs>
      </w:pPr>
      <w:r w:rsidRPr="006C7385">
        <w:rPr>
          <w:b/>
        </w:rPr>
        <w:t xml:space="preserve">     </w:t>
      </w:r>
      <w:proofErr w:type="spellStart"/>
      <w:r>
        <w:t>Advithri</w:t>
      </w:r>
      <w:proofErr w:type="spellEnd"/>
      <w:r>
        <w:t xml:space="preserve"> Technologies</w:t>
      </w:r>
      <w:r w:rsidRPr="006C7385">
        <w:t xml:space="preserve">    </w:t>
      </w:r>
      <w:r w:rsidRPr="006C7385">
        <w:tab/>
      </w:r>
      <w:r w:rsidRPr="006C7385">
        <w:tab/>
      </w:r>
      <w:r w:rsidRPr="006C7385">
        <w:tab/>
      </w:r>
      <w:r w:rsidRPr="006C7385">
        <w:tab/>
      </w:r>
      <w:r w:rsidRPr="006C7385">
        <w:tab/>
      </w:r>
      <w:r w:rsidRPr="006C7385">
        <w:tab/>
      </w:r>
      <w:r w:rsidRPr="006C7385">
        <w:tab/>
        <w:t xml:space="preserve">          </w:t>
      </w:r>
      <w:r>
        <w:t>Remote</w:t>
      </w:r>
      <w:r w:rsidRPr="006C7385">
        <w:t xml:space="preserve">, </w:t>
      </w:r>
      <w:r>
        <w:t>TX</w:t>
      </w:r>
      <w:r w:rsidRPr="006C7385">
        <w:t xml:space="preserve">                                                                                            </w:t>
      </w:r>
    </w:p>
    <w:p w14:paraId="322C5825" w14:textId="396C930E" w:rsidR="000D0FCB" w:rsidRDefault="000D0FCB" w:rsidP="000D0FCB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0D0FCB">
        <w:t xml:space="preserve">Completed Java Developer Training (Unpaid Internship) at </w:t>
      </w:r>
      <w:proofErr w:type="spellStart"/>
      <w:r w:rsidRPr="000D0FCB">
        <w:t>Advithri</w:t>
      </w:r>
      <w:proofErr w:type="spellEnd"/>
      <w:r w:rsidRPr="000D0FCB">
        <w:t xml:space="preserve"> Technologies LLC, working a minimum of 20 hours per week on real-world projects</w:t>
      </w:r>
      <w:r>
        <w:t>.</w:t>
      </w:r>
    </w:p>
    <w:p w14:paraId="6A3E472D" w14:textId="5D730244" w:rsidR="000D0FCB" w:rsidRDefault="000D0FCB" w:rsidP="000D0FCB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0D0FCB">
        <w:t>Gained hands-on experience in Java, backend development, and enterprise application concepts under direct supervision</w:t>
      </w:r>
      <w:r>
        <w:t>.</w:t>
      </w:r>
    </w:p>
    <w:p w14:paraId="723D6AFA" w14:textId="3883C670" w:rsidR="000D0FCB" w:rsidRDefault="000D0FCB" w:rsidP="000D0FCB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0D0FCB">
        <w:t>Collaborated with team members, followed company development standards, and improved coding, debugging, and problem-solving skills</w:t>
      </w:r>
      <w:r>
        <w:t>.</w:t>
      </w:r>
    </w:p>
    <w:p w14:paraId="0DE788AF" w14:textId="7740E8A7" w:rsidR="000D0FCB" w:rsidRDefault="000D0FCB" w:rsidP="000D0FCB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</w:pPr>
      <w:r w:rsidRPr="004F120D">
        <w:t xml:space="preserve">Skills Utilized: Java, Spring Boot, RESTful API, </w:t>
      </w:r>
      <w:r>
        <w:t>Bruno</w:t>
      </w:r>
      <w:r w:rsidRPr="004F120D">
        <w:t xml:space="preserve">, Hibernate, Spring Security, Docker, </w:t>
      </w:r>
      <w:r>
        <w:t>Azure.</w:t>
      </w:r>
    </w:p>
    <w:p w14:paraId="0846B72C" w14:textId="4BC62422" w:rsidR="00861AB9" w:rsidRPr="006C7385" w:rsidRDefault="000D0FCB" w:rsidP="00861AB9">
      <w:pPr>
        <w:tabs>
          <w:tab w:val="left" w:pos="9270"/>
        </w:tabs>
        <w:spacing w:before="120"/>
        <w:ind w:firstLine="270"/>
        <w:rPr>
          <w:b/>
        </w:rPr>
      </w:pPr>
      <w:r>
        <w:rPr>
          <w:b/>
        </w:rPr>
        <w:t>Graduate Hourly Assistant</w:t>
      </w:r>
      <w:r w:rsidR="00861AB9">
        <w:rPr>
          <w:b/>
        </w:rPr>
        <w:tab/>
      </w:r>
      <w:r w:rsidR="00861AB9" w:rsidRPr="006C7385">
        <w:t xml:space="preserve">05/2024 – </w:t>
      </w:r>
      <w:r w:rsidR="00861AB9">
        <w:t>08/2024</w:t>
      </w:r>
    </w:p>
    <w:p w14:paraId="1BEDC56A" w14:textId="77777777" w:rsidR="00861AB9" w:rsidRPr="006C7385" w:rsidRDefault="00861AB9" w:rsidP="00861AB9">
      <w:pPr>
        <w:tabs>
          <w:tab w:val="left" w:pos="5310"/>
        </w:tabs>
      </w:pPr>
      <w:r w:rsidRPr="006C7385">
        <w:rPr>
          <w:b/>
        </w:rPr>
        <w:t xml:space="preserve">     </w:t>
      </w:r>
      <w:r w:rsidRPr="006C7385">
        <w:t xml:space="preserve">UCF Rosen College of Hospitality and Management    </w:t>
      </w:r>
      <w:r w:rsidRPr="006C7385">
        <w:tab/>
      </w:r>
      <w:r w:rsidRPr="006C7385">
        <w:tab/>
      </w:r>
      <w:r w:rsidRPr="006C7385">
        <w:tab/>
      </w:r>
      <w:r w:rsidRPr="006C7385">
        <w:tab/>
      </w:r>
      <w:r w:rsidRPr="006C7385">
        <w:tab/>
      </w:r>
      <w:r w:rsidRPr="006C7385">
        <w:tab/>
      </w:r>
      <w:r w:rsidRPr="006C7385">
        <w:tab/>
        <w:t xml:space="preserve">          Orlando, FL                                                                                            </w:t>
      </w:r>
    </w:p>
    <w:p w14:paraId="0BBB305A" w14:textId="77777777" w:rsidR="00861AB9" w:rsidRPr="000D0FCB" w:rsidRDefault="00861AB9" w:rsidP="00861AB9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Led the </w:t>
      </w:r>
      <w:r w:rsidRPr="000D0FCB">
        <w:t>development of a robust, scalable web application using Java and Spring Boot, increase in employee engagement.</w:t>
      </w:r>
    </w:p>
    <w:p w14:paraId="273AB30E" w14:textId="77777777" w:rsidR="00861AB9" w:rsidRPr="000D0FCB" w:rsidRDefault="00861AB9" w:rsidP="00861AB9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0D0FCB">
        <w:t>Developed and optimized REST APIs, enabling efficient data exchange and reducing latency.</w:t>
      </w:r>
    </w:p>
    <w:p w14:paraId="11F3E912" w14:textId="77777777" w:rsidR="00861AB9" w:rsidRPr="000D0FCB" w:rsidRDefault="00861AB9" w:rsidP="00861AB9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0D0FCB">
        <w:t>Integrated advanced filtering and querying mechanisms, enhancing user interaction by 45%.</w:t>
      </w:r>
    </w:p>
    <w:p w14:paraId="554107DE" w14:textId="77777777" w:rsidR="00861AB9" w:rsidRPr="000D0FCB" w:rsidRDefault="00861AB9" w:rsidP="00861AB9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0D0FCB">
        <w:t>Utilized Spring Security to implement secure authentication and authorization, ensuring data protection and compliance.</w:t>
      </w:r>
    </w:p>
    <w:p w14:paraId="3AD7AF8F" w14:textId="77777777" w:rsidR="00861AB9" w:rsidRDefault="00861AB9" w:rsidP="00861AB9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0D0FCB">
        <w:t>Applied debugging techniques</w:t>
      </w:r>
      <w:r w:rsidRPr="004F120D">
        <w:t xml:space="preserve"> to identify and resolve complex backend issues, improving system stability and performance.</w:t>
      </w:r>
    </w:p>
    <w:p w14:paraId="15DFF174" w14:textId="151F9666" w:rsidR="00861AB9" w:rsidRDefault="00861AB9" w:rsidP="000D0FCB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</w:pPr>
      <w:r w:rsidRPr="004F120D">
        <w:t xml:space="preserve">Skills Utilized: Java, Spring Boot, RESTful API, Postman, SQL, Spring JPA, Hibernate, Spring Security, Docker, </w:t>
      </w:r>
      <w:r>
        <w:t>Azure.</w:t>
      </w:r>
    </w:p>
    <w:p w14:paraId="73338284" w14:textId="2AB52503" w:rsidR="00861AB9" w:rsidRPr="006C7385" w:rsidRDefault="000D0FCB" w:rsidP="00861AB9">
      <w:pPr>
        <w:tabs>
          <w:tab w:val="left" w:pos="9270"/>
        </w:tabs>
        <w:spacing w:before="120"/>
        <w:ind w:firstLine="270"/>
        <w:rPr>
          <w:b/>
        </w:rPr>
      </w:pPr>
      <w:r>
        <w:rPr>
          <w:b/>
        </w:rPr>
        <w:t>Graduate Research Assistant</w:t>
      </w:r>
      <w:r w:rsidR="00861AB9">
        <w:rPr>
          <w:b/>
        </w:rPr>
        <w:tab/>
      </w:r>
      <w:r>
        <w:rPr>
          <w:b/>
        </w:rPr>
        <w:t xml:space="preserve"> </w:t>
      </w:r>
      <w:r w:rsidR="00861AB9" w:rsidRPr="006C7385">
        <w:t>0</w:t>
      </w:r>
      <w:r>
        <w:t>9</w:t>
      </w:r>
      <w:r w:rsidR="00861AB9" w:rsidRPr="006C7385">
        <w:t>/202</w:t>
      </w:r>
      <w:r>
        <w:t>3</w:t>
      </w:r>
      <w:r w:rsidR="00861AB9" w:rsidRPr="006C7385">
        <w:t xml:space="preserve"> – </w:t>
      </w:r>
      <w:r w:rsidR="00861AB9">
        <w:t>0</w:t>
      </w:r>
      <w:r>
        <w:t>5</w:t>
      </w:r>
      <w:r w:rsidR="00861AB9">
        <w:t>/2024</w:t>
      </w:r>
    </w:p>
    <w:p w14:paraId="1A23066E" w14:textId="04A9E969" w:rsidR="00861AB9" w:rsidRPr="006C7385" w:rsidRDefault="00861AB9" w:rsidP="00861AB9">
      <w:pPr>
        <w:tabs>
          <w:tab w:val="left" w:pos="5310"/>
        </w:tabs>
      </w:pPr>
      <w:r w:rsidRPr="006C7385">
        <w:rPr>
          <w:b/>
        </w:rPr>
        <w:t xml:space="preserve">     </w:t>
      </w:r>
      <w:r w:rsidR="000D0FCB" w:rsidRPr="000D0FCB">
        <w:t>Florida Solar Energy Center</w:t>
      </w:r>
      <w:r w:rsidRPr="006C7385">
        <w:t xml:space="preserve">    </w:t>
      </w:r>
      <w:r w:rsidRPr="006C7385">
        <w:tab/>
      </w:r>
      <w:r w:rsidRPr="006C7385">
        <w:tab/>
      </w:r>
      <w:r w:rsidRPr="006C7385">
        <w:tab/>
      </w:r>
      <w:r w:rsidRPr="006C7385">
        <w:tab/>
      </w:r>
      <w:r w:rsidRPr="006C7385">
        <w:tab/>
      </w:r>
      <w:r w:rsidRPr="006C7385">
        <w:tab/>
      </w:r>
      <w:r w:rsidRPr="006C7385">
        <w:tab/>
        <w:t xml:space="preserve">      </w:t>
      </w:r>
      <w:r w:rsidR="000D0FCB">
        <w:t xml:space="preserve">   </w:t>
      </w:r>
      <w:r w:rsidRPr="006C7385">
        <w:t xml:space="preserve">    </w:t>
      </w:r>
      <w:r w:rsidR="000D0FCB">
        <w:t>Cocoa</w:t>
      </w:r>
      <w:r w:rsidRPr="006C7385">
        <w:t xml:space="preserve">, FL                                                                                            </w:t>
      </w:r>
    </w:p>
    <w:p w14:paraId="3E05ECEF" w14:textId="77777777" w:rsidR="00861AB9" w:rsidRDefault="00861AB9" w:rsidP="00861AB9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Redesigned and updated Building Energy code compliance software to meet 2023 Florida Building Commission standards</w:t>
      </w:r>
    </w:p>
    <w:p w14:paraId="4CBA62D5" w14:textId="7667F30A" w:rsidR="00861AB9" w:rsidRDefault="00861AB9" w:rsidP="00861AB9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</w:pPr>
      <w:r>
        <w:t>using MS Access, SQLite, and C#.</w:t>
      </w:r>
    </w:p>
    <w:p w14:paraId="15BF35AD" w14:textId="77777777" w:rsidR="00861AB9" w:rsidRDefault="00861AB9" w:rsidP="00861AB9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861AB9">
        <w:t>Prepared and designed database schema with over 250,000 records, achieving 99.5% data accuracy.</w:t>
      </w:r>
    </w:p>
    <w:p w14:paraId="698D88BE" w14:textId="77777777" w:rsidR="00861AB9" w:rsidRDefault="00861AB9" w:rsidP="00861AB9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861AB9">
        <w:t>Produced 50+ monthly reports using DevExpress and tailored 30+ reports from energy modeling software with C#.</w:t>
      </w:r>
    </w:p>
    <w:p w14:paraId="034F39B5" w14:textId="63BDE672" w:rsidR="00861AB9" w:rsidRDefault="000D0FCB" w:rsidP="00861AB9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0D0FCB">
        <w:t>Provided critical insights and data-driven recommendations, enhancing decision-making and improving data consistency</w:t>
      </w:r>
      <w:r w:rsidR="00861AB9" w:rsidRPr="004F120D">
        <w:t>.</w:t>
      </w:r>
    </w:p>
    <w:p w14:paraId="097C756B" w14:textId="11E296CC" w:rsidR="00861AB9" w:rsidRDefault="00861AB9" w:rsidP="00861AB9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</w:pPr>
      <w:r w:rsidRPr="004F120D">
        <w:t xml:space="preserve">Skills Utilized: </w:t>
      </w:r>
      <w:r w:rsidR="000D0FCB" w:rsidRPr="000D0FCB">
        <w:t>C#, SQLite, MS Access, DevExpress, Data Structure and Algorithms, Visual Studio</w:t>
      </w:r>
      <w:r>
        <w:t>.</w:t>
      </w:r>
    </w:p>
    <w:p w14:paraId="0000001D" w14:textId="6D832850" w:rsidR="00C242D7" w:rsidRPr="006C7385" w:rsidRDefault="00000000" w:rsidP="009E3975">
      <w:pPr>
        <w:spacing w:before="120"/>
      </w:pPr>
      <w:r w:rsidRPr="006C7385">
        <w:rPr>
          <w:b/>
        </w:rPr>
        <w:t xml:space="preserve">   </w:t>
      </w:r>
      <w:r w:rsidR="00B34F5D">
        <w:rPr>
          <w:b/>
        </w:rPr>
        <w:t xml:space="preserve"> </w:t>
      </w:r>
      <w:r w:rsidR="000D0FCB">
        <w:rPr>
          <w:b/>
        </w:rPr>
        <w:t>Full Stack</w:t>
      </w:r>
      <w:r w:rsidR="004D5379">
        <w:rPr>
          <w:b/>
        </w:rPr>
        <w:t xml:space="preserve"> Developer</w:t>
      </w:r>
      <w:r w:rsidR="006D3753" w:rsidRPr="006C7385">
        <w:rPr>
          <w:b/>
        </w:rPr>
        <w:t xml:space="preserve"> </w:t>
      </w:r>
      <w:r w:rsidRPr="006C7385">
        <w:t xml:space="preserve">                                                              </w:t>
      </w:r>
      <w:r w:rsidR="00F61ADD" w:rsidRPr="006C7385">
        <w:t xml:space="preserve">                                                                  </w:t>
      </w:r>
      <w:r w:rsidR="00AB34B2" w:rsidRPr="006C7385">
        <w:tab/>
      </w:r>
      <w:r w:rsidR="006F5BED">
        <w:t xml:space="preserve">              </w:t>
      </w:r>
      <w:r w:rsidR="00F61ADD" w:rsidRPr="006C7385">
        <w:t>0</w:t>
      </w:r>
      <w:r w:rsidR="00861AB9">
        <w:t>5</w:t>
      </w:r>
      <w:r w:rsidR="00F61ADD" w:rsidRPr="006C7385">
        <w:t xml:space="preserve">/2023 </w:t>
      </w:r>
      <w:r w:rsidRPr="006C7385">
        <w:t xml:space="preserve">– </w:t>
      </w:r>
      <w:r w:rsidR="00F61ADD" w:rsidRPr="006C7385">
        <w:t>0</w:t>
      </w:r>
      <w:r w:rsidR="00861AB9">
        <w:t>8</w:t>
      </w:r>
      <w:r w:rsidR="00F61ADD" w:rsidRPr="006C7385">
        <w:t>/202</w:t>
      </w:r>
      <w:r w:rsidR="00861AB9">
        <w:t>3</w:t>
      </w:r>
    </w:p>
    <w:p w14:paraId="0000001E" w14:textId="3F2A38BC" w:rsidR="00C242D7" w:rsidRPr="006C7385" w:rsidRDefault="00000000" w:rsidP="009E3975">
      <w:r w:rsidRPr="006C7385">
        <w:t xml:space="preserve">   </w:t>
      </w:r>
      <w:r w:rsidR="00B34F5D">
        <w:t xml:space="preserve"> </w:t>
      </w:r>
      <w:r w:rsidR="00861AB9">
        <w:t xml:space="preserve">V-Secure Technology            </w:t>
      </w:r>
      <w:r w:rsidR="00AB6C31" w:rsidRPr="006C7385">
        <w:t xml:space="preserve">        </w:t>
      </w:r>
      <w:r w:rsidRPr="006C7385">
        <w:t xml:space="preserve">                                                                                                                                        </w:t>
      </w:r>
      <w:r w:rsidR="00861AB9">
        <w:t>Remote,</w:t>
      </w:r>
      <w:r w:rsidR="00F61ADD" w:rsidRPr="006C7385">
        <w:t xml:space="preserve"> </w:t>
      </w:r>
      <w:r w:rsidR="00861AB9">
        <w:t>WY</w:t>
      </w:r>
    </w:p>
    <w:p w14:paraId="622463A6" w14:textId="6FB534E5" w:rsidR="00861AB9" w:rsidRDefault="00861AB9" w:rsidP="009E3975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861AB9">
        <w:t>Completed Full Stack Developer training by working with teams to design and build client-side and server-side for web app</w:t>
      </w:r>
      <w:r>
        <w:t>s.</w:t>
      </w:r>
    </w:p>
    <w:p w14:paraId="7EBEC780" w14:textId="3646953C" w:rsidR="004F120D" w:rsidRDefault="00861AB9" w:rsidP="009E3975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861AB9">
        <w:t>Developed front-end pages, REST APIs, and databases, and tested applications for performance and reliability during training</w:t>
      </w:r>
      <w:r w:rsidR="004F120D">
        <w:t>.</w:t>
      </w:r>
    </w:p>
    <w:p w14:paraId="77F87880" w14:textId="04B1102D" w:rsidR="004F120D" w:rsidRDefault="00861AB9" w:rsidP="009E3975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 w:rsidRPr="00861AB9">
        <w:t>Gained hands-on training in debugging, security basics, documentation, and software improvement in a dev environment.</w:t>
      </w:r>
    </w:p>
    <w:p w14:paraId="499A68D2" w14:textId="3855FEF5" w:rsidR="00911039" w:rsidRPr="006C7385" w:rsidRDefault="00911039" w:rsidP="009E3975">
      <w:pPr>
        <w:tabs>
          <w:tab w:val="left" w:pos="9360"/>
        </w:tabs>
        <w:spacing w:before="120"/>
      </w:pPr>
      <w:r w:rsidRPr="006C7385">
        <w:rPr>
          <w:b/>
        </w:rPr>
        <w:t xml:space="preserve">   </w:t>
      </w:r>
      <w:r w:rsidR="00B34F5D">
        <w:rPr>
          <w:b/>
        </w:rPr>
        <w:t xml:space="preserve"> </w:t>
      </w:r>
      <w:r w:rsidR="00212C23">
        <w:rPr>
          <w:b/>
        </w:rPr>
        <w:t>Software Engineer</w:t>
      </w:r>
      <w:r w:rsidR="004F120D">
        <w:rPr>
          <w:b/>
        </w:rPr>
        <w:t xml:space="preserve">     </w:t>
      </w:r>
      <w:r w:rsidRPr="006C7385">
        <w:t xml:space="preserve">                                                                                                                                                 </w:t>
      </w:r>
      <w:r w:rsidR="00C958C4">
        <w:t xml:space="preserve"> </w:t>
      </w:r>
      <w:r w:rsidRPr="006C7385">
        <w:t>0</w:t>
      </w:r>
      <w:r w:rsidR="007D6941" w:rsidRPr="006C7385">
        <w:t>8</w:t>
      </w:r>
      <w:r w:rsidRPr="006C7385">
        <w:t>/20</w:t>
      </w:r>
      <w:r w:rsidR="007D6941" w:rsidRPr="006C7385">
        <w:t>19</w:t>
      </w:r>
      <w:r w:rsidRPr="006C7385">
        <w:t xml:space="preserve"> – 0</w:t>
      </w:r>
      <w:r w:rsidR="007D6941" w:rsidRPr="006C7385">
        <w:t>7</w:t>
      </w:r>
      <w:r w:rsidRPr="006C7385">
        <w:t>/202</w:t>
      </w:r>
      <w:r w:rsidR="007D6941" w:rsidRPr="006C7385">
        <w:t>1</w:t>
      </w:r>
    </w:p>
    <w:p w14:paraId="43B4243E" w14:textId="20EDF7F6" w:rsidR="00911039" w:rsidRPr="006C7385" w:rsidRDefault="00911039" w:rsidP="009E3975">
      <w:r w:rsidRPr="006C7385">
        <w:t xml:space="preserve">  </w:t>
      </w:r>
      <w:r w:rsidR="00B34F5D">
        <w:t xml:space="preserve"> </w:t>
      </w:r>
      <w:r w:rsidRPr="006C7385">
        <w:t xml:space="preserve"> </w:t>
      </w:r>
      <w:r w:rsidR="002F3BD3" w:rsidRPr="006C7385">
        <w:t>Sopra Steria</w:t>
      </w:r>
      <w:r w:rsidRPr="006C7385">
        <w:t xml:space="preserve">                                                                                                                                                        </w:t>
      </w:r>
      <w:r w:rsidR="002F3BD3" w:rsidRPr="006C7385">
        <w:t xml:space="preserve">                     Noida</w:t>
      </w:r>
      <w:r w:rsidRPr="006C7385">
        <w:t xml:space="preserve">, </w:t>
      </w:r>
      <w:r w:rsidR="002F3BD3" w:rsidRPr="006C7385">
        <w:t>India</w:t>
      </w:r>
    </w:p>
    <w:p w14:paraId="68C4BD11" w14:textId="42848E59" w:rsidR="004F120D" w:rsidRDefault="004F120D" w:rsidP="009E3975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>Developed and delivered</w:t>
      </w:r>
      <w:r w:rsidR="0050734E">
        <w:t xml:space="preserve"> </w:t>
      </w:r>
      <w:r>
        <w:t xml:space="preserve">project using </w:t>
      </w:r>
      <w:r w:rsidRPr="0076000C">
        <w:rPr>
          <w:b/>
          <w:bCs/>
        </w:rPr>
        <w:t>Java, Spring Boot</w:t>
      </w:r>
      <w:r>
        <w:t xml:space="preserve">, and </w:t>
      </w:r>
      <w:r w:rsidRPr="0076000C">
        <w:rPr>
          <w:b/>
          <w:bCs/>
        </w:rPr>
        <w:t>AWS</w:t>
      </w:r>
      <w:r>
        <w:t>, consistently meeting 100% requirements and completing ahead of deadlines.</w:t>
      </w:r>
    </w:p>
    <w:p w14:paraId="5E96226B" w14:textId="36A3EE94" w:rsidR="004F120D" w:rsidRDefault="004F120D" w:rsidP="009E3975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Designed </w:t>
      </w:r>
      <w:r w:rsidRPr="0076000C">
        <w:rPr>
          <w:b/>
          <w:bCs/>
        </w:rPr>
        <w:t>REST APIs</w:t>
      </w:r>
      <w:r>
        <w:t xml:space="preserve"> with Spring Boot, utilizing </w:t>
      </w:r>
      <w:r w:rsidRPr="0076000C">
        <w:rPr>
          <w:b/>
          <w:bCs/>
        </w:rPr>
        <w:t>Spring Security</w:t>
      </w:r>
      <w:r>
        <w:t xml:space="preserve"> for secure </w:t>
      </w:r>
      <w:r w:rsidRPr="0076000C">
        <w:rPr>
          <w:b/>
          <w:bCs/>
        </w:rPr>
        <w:t>authentication</w:t>
      </w:r>
      <w:r>
        <w:t xml:space="preserve"> and </w:t>
      </w:r>
      <w:r w:rsidRPr="0076000C">
        <w:rPr>
          <w:b/>
          <w:bCs/>
        </w:rPr>
        <w:t>authorization</w:t>
      </w:r>
      <w:r>
        <w:t>.</w:t>
      </w:r>
    </w:p>
    <w:p w14:paraId="3BF56CB2" w14:textId="7255C1D3" w:rsidR="004F120D" w:rsidRDefault="004F120D" w:rsidP="009E3975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Leveraged </w:t>
      </w:r>
      <w:r w:rsidRPr="0076000C">
        <w:rPr>
          <w:b/>
          <w:bCs/>
        </w:rPr>
        <w:t>Docker</w:t>
      </w:r>
      <w:r>
        <w:t xml:space="preserve"> for containerization for consistent deployment environments and application deployment processes.</w:t>
      </w:r>
    </w:p>
    <w:p w14:paraId="5157CB32" w14:textId="74C9893E" w:rsidR="004F120D" w:rsidRDefault="004F120D" w:rsidP="009E3975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Integrated </w:t>
      </w:r>
      <w:r w:rsidRPr="0076000C">
        <w:rPr>
          <w:b/>
          <w:bCs/>
        </w:rPr>
        <w:t>Swagger</w:t>
      </w:r>
      <w:r>
        <w:t xml:space="preserve"> for API documentation, enhancing developer collaboration and API usability.</w:t>
      </w:r>
    </w:p>
    <w:p w14:paraId="197C7C7B" w14:textId="5CFE4A09" w:rsidR="004F120D" w:rsidRDefault="004F120D" w:rsidP="009E3975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Utilized </w:t>
      </w:r>
      <w:r w:rsidRPr="0076000C">
        <w:rPr>
          <w:b/>
          <w:bCs/>
        </w:rPr>
        <w:t>JUnit</w:t>
      </w:r>
      <w:r>
        <w:t xml:space="preserve"> and </w:t>
      </w:r>
      <w:r w:rsidRPr="0076000C">
        <w:rPr>
          <w:b/>
          <w:bCs/>
        </w:rPr>
        <w:t>Mockito</w:t>
      </w:r>
      <w:r>
        <w:t xml:space="preserve"> for unit testing, contributing to robust and reliable application development performing quality assurance.</w:t>
      </w:r>
    </w:p>
    <w:p w14:paraId="2BAB9A7C" w14:textId="6FEA5442" w:rsidR="00DD564C" w:rsidRPr="006C7385" w:rsidRDefault="004F120D" w:rsidP="009E3975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</w:pPr>
      <w:r>
        <w:t>Skills Utilized: Java, Spring Boot, Postman, AWS, Docker, JUnit, Mockito, Swagger, Spring Security, RESTful API Development, IntelliJ IDEA, SVN, Maven, Jenkins, Jira, Agile Methodologies</w:t>
      </w:r>
      <w:r w:rsidR="0033316A">
        <w:t>.</w:t>
      </w:r>
    </w:p>
    <w:p w14:paraId="659BD09F" w14:textId="77777777" w:rsidR="00B34F5D" w:rsidRDefault="00B34F5D" w:rsidP="009E397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AAC46F" w14:textId="6BBD70DD" w:rsidR="007D6941" w:rsidRPr="00B34F5D" w:rsidRDefault="000A7A1E" w:rsidP="009E3975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C7385">
        <w:rPr>
          <w:b/>
        </w:rPr>
        <w:t>PROJECTS</w:t>
      </w:r>
    </w:p>
    <w:p w14:paraId="6CF978A6" w14:textId="2CC173FE" w:rsidR="00BD1CB1" w:rsidRPr="00BD1CB1" w:rsidRDefault="00BD1CB1" w:rsidP="009E3975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 w:rsidRPr="00BD1CB1">
        <w:rPr>
          <w:b/>
          <w:bCs/>
        </w:rPr>
        <w:t>E-Commerce Application</w:t>
      </w:r>
      <w:r w:rsidRPr="0076000C">
        <w:t>(</w:t>
      </w:r>
      <w:hyperlink r:id="rId6" w:history="1">
        <w:r w:rsidRPr="0076000C">
          <w:rPr>
            <w:rStyle w:val="Hyperlink"/>
          </w:rPr>
          <w:t>GitHub Project Link</w:t>
        </w:r>
      </w:hyperlink>
      <w:r w:rsidRPr="0076000C">
        <w:t>)</w:t>
      </w:r>
      <w:r w:rsidRPr="00BD1CB1">
        <w:rPr>
          <w:b/>
          <w:bCs/>
        </w:rPr>
        <w:t xml:space="preserve"> </w:t>
      </w:r>
      <w:r w:rsidRPr="00BD1CB1">
        <w:t>:</w:t>
      </w:r>
      <w:r w:rsidRPr="00BD1CB1">
        <w:rPr>
          <w:b/>
          <w:bCs/>
        </w:rPr>
        <w:t xml:space="preserve"> </w:t>
      </w:r>
      <w:r w:rsidRPr="00BD1CB1">
        <w:t>Built a robust e-commerce website using Java and Spring Boot with scalable architecture and optimized REST APIs.</w:t>
      </w:r>
    </w:p>
    <w:p w14:paraId="21DEBFCC" w14:textId="5469F0FC" w:rsidR="0033316A" w:rsidRPr="00BD1CB1" w:rsidRDefault="00BD1CB1" w:rsidP="009E3975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BD1CB1">
        <w:rPr>
          <w:b/>
          <w:bCs/>
        </w:rPr>
        <w:t>S</w:t>
      </w:r>
      <w:r w:rsidR="0033316A" w:rsidRPr="00BD1CB1">
        <w:rPr>
          <w:b/>
          <w:bCs/>
        </w:rPr>
        <w:t>pring Space Mobile App</w:t>
      </w:r>
      <w:r w:rsidR="0076000C" w:rsidRPr="00BD1CB1">
        <w:rPr>
          <w:b/>
          <w:bCs/>
        </w:rPr>
        <w:t xml:space="preserve"> </w:t>
      </w:r>
      <w:r w:rsidR="0076000C" w:rsidRPr="0076000C">
        <w:t>(</w:t>
      </w:r>
      <w:hyperlink r:id="rId7" w:history="1">
        <w:r w:rsidR="0076000C" w:rsidRPr="0076000C">
          <w:rPr>
            <w:rStyle w:val="Hyperlink"/>
          </w:rPr>
          <w:t>GitHub Project Link</w:t>
        </w:r>
      </w:hyperlink>
      <w:r w:rsidR="0076000C" w:rsidRPr="0076000C">
        <w:t>)</w:t>
      </w:r>
      <w:r>
        <w:t xml:space="preserve"> : </w:t>
      </w:r>
      <w:r w:rsidRPr="00BD1CB1">
        <w:t>Created a cross-platform employee engagement app using Flutter and Firebase for real-time data sync, employing Agile collaboration and Git.</w:t>
      </w:r>
    </w:p>
    <w:p w14:paraId="412066B7" w14:textId="50E9AA0C" w:rsidR="0033316A" w:rsidRPr="00BD1CB1" w:rsidRDefault="0033316A" w:rsidP="009E3975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BD1CB1">
        <w:rPr>
          <w:b/>
          <w:bCs/>
        </w:rPr>
        <w:t>Check Seat Availability at MyUCF</w:t>
      </w:r>
      <w:r w:rsidR="0076000C" w:rsidRPr="00BD1CB1">
        <w:rPr>
          <w:b/>
          <w:bCs/>
        </w:rPr>
        <w:t xml:space="preserve"> </w:t>
      </w:r>
      <w:r w:rsidR="0076000C" w:rsidRPr="0076000C">
        <w:t>(</w:t>
      </w:r>
      <w:hyperlink r:id="rId8" w:history="1">
        <w:r w:rsidR="0076000C" w:rsidRPr="0076000C">
          <w:rPr>
            <w:rStyle w:val="Hyperlink"/>
          </w:rPr>
          <w:t>GitHub Project Link</w:t>
        </w:r>
      </w:hyperlink>
      <w:r w:rsidR="0076000C" w:rsidRPr="0076000C">
        <w:t>)</w:t>
      </w:r>
      <w:r w:rsidR="00BD1CB1">
        <w:t xml:space="preserve"> :  </w:t>
      </w:r>
      <w:r w:rsidR="00BD1CB1" w:rsidRPr="00BD1CB1">
        <w:t>Developed a Java-based bot with Selenium to continuously check course seats, sending email alerts when availability is detected.</w:t>
      </w:r>
    </w:p>
    <w:p w14:paraId="5876A1BD" w14:textId="04414532" w:rsidR="005F6097" w:rsidRPr="00C958C4" w:rsidRDefault="0033316A" w:rsidP="009E3975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BD1CB1">
        <w:rPr>
          <w:b/>
          <w:bCs/>
        </w:rPr>
        <w:t>Leet</w:t>
      </w:r>
      <w:r w:rsidR="009E3975">
        <w:rPr>
          <w:b/>
          <w:bCs/>
        </w:rPr>
        <w:t>C</w:t>
      </w:r>
      <w:r w:rsidRPr="00BD1CB1">
        <w:rPr>
          <w:b/>
          <w:bCs/>
        </w:rPr>
        <w:t>ode</w:t>
      </w:r>
      <w:r w:rsidR="009E3975">
        <w:rPr>
          <w:b/>
          <w:bCs/>
        </w:rPr>
        <w:t>-</w:t>
      </w:r>
      <w:r w:rsidRPr="00BD1CB1">
        <w:rPr>
          <w:b/>
          <w:bCs/>
        </w:rPr>
        <w:t>Git</w:t>
      </w:r>
      <w:r w:rsidR="009E3975">
        <w:rPr>
          <w:b/>
          <w:bCs/>
        </w:rPr>
        <w:t>H</w:t>
      </w:r>
      <w:r w:rsidRPr="00BD1CB1">
        <w:rPr>
          <w:b/>
          <w:bCs/>
        </w:rPr>
        <w:t>ub Sync Chrome Extension</w:t>
      </w:r>
      <w:r w:rsidR="0076000C" w:rsidRPr="00BD1CB1">
        <w:rPr>
          <w:b/>
          <w:bCs/>
        </w:rPr>
        <w:t xml:space="preserve"> </w:t>
      </w:r>
      <w:r w:rsidR="0076000C" w:rsidRPr="0076000C">
        <w:t>(</w:t>
      </w:r>
      <w:hyperlink r:id="rId9" w:history="1">
        <w:r w:rsidR="0076000C" w:rsidRPr="0076000C">
          <w:rPr>
            <w:rStyle w:val="Hyperlink"/>
          </w:rPr>
          <w:t>GitHub Project Link</w:t>
        </w:r>
      </w:hyperlink>
      <w:r w:rsidR="0076000C" w:rsidRPr="0076000C">
        <w:t>)</w:t>
      </w:r>
      <w:r w:rsidR="00BD1CB1">
        <w:t xml:space="preserve"> : </w:t>
      </w:r>
      <w:r w:rsidR="00BD1CB1" w:rsidRPr="00BD1CB1">
        <w:t>Implemented a Chrome extension to synchronize LeetCode solutions to GitHub, ensuring an organized and systematic coding portfolio.</w:t>
      </w:r>
    </w:p>
    <w:p w14:paraId="70A14EAD" w14:textId="77777777" w:rsidR="00C958C4" w:rsidRPr="006C7385" w:rsidRDefault="00C958C4" w:rsidP="009E3975">
      <w:pPr>
        <w:spacing w:before="60"/>
        <w:rPr>
          <w:b/>
        </w:rPr>
      </w:pPr>
      <w:r w:rsidRPr="006C7385">
        <w:rPr>
          <w:b/>
        </w:rPr>
        <w:t>SKILLS</w:t>
      </w:r>
    </w:p>
    <w:p w14:paraId="77543E67" w14:textId="25973D05" w:rsidR="00C958C4" w:rsidRDefault="00C958C4" w:rsidP="009E3975">
      <w:pPr>
        <w:pStyle w:val="ListParagraph"/>
        <w:widowControl w:val="0"/>
        <w:numPr>
          <w:ilvl w:val="0"/>
          <w:numId w:val="3"/>
        </w:numPr>
      </w:pPr>
      <w:r w:rsidRPr="00266E01">
        <w:rPr>
          <w:b/>
          <w:bCs/>
        </w:rPr>
        <w:t>Skills and Languages</w:t>
      </w:r>
      <w:r>
        <w:t xml:space="preserve">: </w:t>
      </w:r>
      <w:r w:rsidRPr="0076000C">
        <w:t>Java, Python, C#, C++, HTML, CSS, JavaScript, XML, JSON, Rest</w:t>
      </w:r>
      <w:r>
        <w:t>-</w:t>
      </w:r>
      <w:r w:rsidRPr="0076000C">
        <w:t>API</w:t>
      </w:r>
      <w:r>
        <w:t>s</w:t>
      </w:r>
      <w:r w:rsidRPr="0076000C">
        <w:t>, Typescript, SQL</w:t>
      </w:r>
    </w:p>
    <w:p w14:paraId="75EAE37C" w14:textId="77777777" w:rsidR="00C958C4" w:rsidRDefault="00C958C4" w:rsidP="009E3975">
      <w:pPr>
        <w:pStyle w:val="ListParagraph"/>
        <w:widowControl w:val="0"/>
        <w:numPr>
          <w:ilvl w:val="0"/>
          <w:numId w:val="3"/>
        </w:numPr>
      </w:pPr>
      <w:r w:rsidRPr="00266E01">
        <w:rPr>
          <w:b/>
          <w:bCs/>
        </w:rPr>
        <w:t>Frameworks</w:t>
      </w:r>
      <w:r>
        <w:t xml:space="preserve">: </w:t>
      </w:r>
      <w:r w:rsidRPr="0076000C">
        <w:t>Spring, Spring Boot, Hibernate, Material</w:t>
      </w:r>
      <w:r>
        <w:t>,</w:t>
      </w:r>
      <w:r w:rsidRPr="0076000C">
        <w:t xml:space="preserve"> </w:t>
      </w:r>
      <w:r>
        <w:t>React, Angular, Bootstrap</w:t>
      </w:r>
    </w:p>
    <w:p w14:paraId="4F2605CE" w14:textId="77777777" w:rsidR="00C958C4" w:rsidRDefault="00C958C4" w:rsidP="009E3975">
      <w:pPr>
        <w:pStyle w:val="ListParagraph"/>
        <w:widowControl w:val="0"/>
        <w:numPr>
          <w:ilvl w:val="0"/>
          <w:numId w:val="3"/>
        </w:numPr>
      </w:pPr>
      <w:r w:rsidRPr="00266E01">
        <w:rPr>
          <w:b/>
          <w:bCs/>
        </w:rPr>
        <w:t>Databases</w:t>
      </w:r>
      <w:r>
        <w:t>: MySQL,</w:t>
      </w:r>
      <w:r w:rsidRPr="0076000C">
        <w:t xml:space="preserve"> SQLite, PostgreSQL</w:t>
      </w:r>
      <w:r>
        <w:t xml:space="preserve"> MongoDB, Redis, </w:t>
      </w:r>
      <w:r w:rsidRPr="0076000C">
        <w:t>Cassandra, DynamoDB</w:t>
      </w:r>
    </w:p>
    <w:p w14:paraId="00B9901F" w14:textId="77777777" w:rsidR="00C958C4" w:rsidRDefault="00C958C4" w:rsidP="009E3975">
      <w:pPr>
        <w:pStyle w:val="ListParagraph"/>
        <w:widowControl w:val="0"/>
        <w:numPr>
          <w:ilvl w:val="0"/>
          <w:numId w:val="3"/>
        </w:numPr>
      </w:pPr>
      <w:r w:rsidRPr="00266E01">
        <w:rPr>
          <w:b/>
          <w:bCs/>
        </w:rPr>
        <w:t>Libraries and Other Tools</w:t>
      </w:r>
      <w:r>
        <w:t xml:space="preserve">: </w:t>
      </w:r>
      <w:r w:rsidRPr="0076000C">
        <w:t>Maven, Gradle, Postman, AWS, NumPy, Pandas, Matplotlib, requests, ggplot2, AWS, GCP, Microsoft Azure</w:t>
      </w:r>
      <w:r>
        <w:t xml:space="preserve">, </w:t>
      </w:r>
      <w:r w:rsidRPr="0076000C">
        <w:t>Jira, Git, Docker, Jenkins, Agile, SDLC, MVVM, Windows, Linux, Microservices, Multithreading</w:t>
      </w:r>
    </w:p>
    <w:p w14:paraId="6A9BA8A2" w14:textId="0F63BD0C" w:rsidR="00C958C4" w:rsidRPr="00C958C4" w:rsidRDefault="00C958C4" w:rsidP="009E3975">
      <w:pPr>
        <w:pStyle w:val="ListParagraph"/>
        <w:widowControl w:val="0"/>
        <w:numPr>
          <w:ilvl w:val="0"/>
          <w:numId w:val="3"/>
        </w:numPr>
      </w:pPr>
      <w:r w:rsidRPr="00266E01">
        <w:rPr>
          <w:b/>
          <w:bCs/>
        </w:rPr>
        <w:t>Soft Skills</w:t>
      </w:r>
      <w:r>
        <w:t>: Creative Problem Solving, Quick Self-Learner, Product Ownership, Collaboration, Communication, Adaptability, Strong Sense of Initiative, Ability to Perform Independent Research, Comfortable in Culturally Diverse Teams</w:t>
      </w:r>
    </w:p>
    <w:p w14:paraId="29068AE7" w14:textId="1A87E652" w:rsidR="009C519D" w:rsidRPr="006C7385" w:rsidRDefault="009C519D" w:rsidP="009E3975">
      <w:pPr>
        <w:spacing w:before="120"/>
        <w:rPr>
          <w:b/>
        </w:rPr>
      </w:pPr>
      <w:r w:rsidRPr="006C7385">
        <w:rPr>
          <w:b/>
        </w:rPr>
        <w:t xml:space="preserve">EDUCATION </w:t>
      </w:r>
    </w:p>
    <w:p w14:paraId="7B0B8F6A" w14:textId="4B016E41" w:rsidR="009C519D" w:rsidRPr="006C7385" w:rsidRDefault="002F3BD3" w:rsidP="009E3975">
      <w:pPr>
        <w:pStyle w:val="ListParagraph"/>
        <w:numPr>
          <w:ilvl w:val="0"/>
          <w:numId w:val="10"/>
        </w:numPr>
        <w:tabs>
          <w:tab w:val="left" w:pos="9180"/>
          <w:tab w:val="right" w:pos="10710"/>
        </w:tabs>
        <w:ind w:right="-122"/>
      </w:pPr>
      <w:r w:rsidRPr="00BD1CB1">
        <w:rPr>
          <w:b/>
          <w:bCs/>
        </w:rPr>
        <w:t>Master of Science</w:t>
      </w:r>
      <w:r w:rsidR="009C519D" w:rsidRPr="00BD1CB1">
        <w:rPr>
          <w:b/>
          <w:bCs/>
        </w:rPr>
        <w:t xml:space="preserve"> in </w:t>
      </w:r>
      <w:r w:rsidR="009E5D4E">
        <w:rPr>
          <w:b/>
          <w:bCs/>
        </w:rPr>
        <w:t>Cyber Security and Privacy</w:t>
      </w:r>
      <w:r w:rsidR="00BD1CB1">
        <w:br/>
      </w:r>
      <w:r w:rsidRPr="006C7385">
        <w:t>University of Central Florida</w:t>
      </w:r>
      <w:r w:rsidR="009C519D" w:rsidRPr="006C7385">
        <w:t xml:space="preserve">, </w:t>
      </w:r>
      <w:r w:rsidRPr="006C7385">
        <w:t>Orlando</w:t>
      </w:r>
      <w:r w:rsidR="009C519D" w:rsidRPr="006C7385">
        <w:t xml:space="preserve">, </w:t>
      </w:r>
      <w:r w:rsidRPr="006C7385">
        <w:t>FL</w:t>
      </w:r>
      <w:r w:rsidR="00BD1CB1" w:rsidRPr="00BD1CB1">
        <w:rPr>
          <w:b/>
          <w:smallCaps/>
        </w:rPr>
        <w:tab/>
        <w:t xml:space="preserve">  </w:t>
      </w:r>
      <w:r w:rsidR="00BD1CB1" w:rsidRPr="00BD1CB1">
        <w:rPr>
          <w:bCs/>
          <w:smallCaps/>
        </w:rPr>
        <w:t>08-2022</w:t>
      </w:r>
      <w:r w:rsidR="00BD1CB1" w:rsidRPr="00BD1CB1">
        <w:rPr>
          <w:b/>
          <w:smallCaps/>
        </w:rPr>
        <w:t xml:space="preserve"> - </w:t>
      </w:r>
      <w:r w:rsidRPr="006C7385">
        <w:t>08/2024</w:t>
      </w:r>
    </w:p>
    <w:p w14:paraId="240814C8" w14:textId="77777777" w:rsidR="00BD1CB1" w:rsidRPr="00BD1CB1" w:rsidRDefault="002F3BD3" w:rsidP="009E3975">
      <w:pPr>
        <w:pStyle w:val="ListParagraph"/>
        <w:numPr>
          <w:ilvl w:val="0"/>
          <w:numId w:val="10"/>
        </w:numPr>
        <w:tabs>
          <w:tab w:val="left" w:pos="1134"/>
          <w:tab w:val="right" w:pos="10773"/>
        </w:tabs>
        <w:rPr>
          <w:b/>
          <w:bCs/>
        </w:rPr>
      </w:pPr>
      <w:r w:rsidRPr="00BD1CB1">
        <w:rPr>
          <w:b/>
          <w:bCs/>
        </w:rPr>
        <w:t>Bachelor of Technology in Computer Science</w:t>
      </w:r>
    </w:p>
    <w:p w14:paraId="111AEEFA" w14:textId="2AB3D7D9" w:rsidR="00AB34B2" w:rsidRPr="006C7385" w:rsidRDefault="002F3BD3" w:rsidP="009E3975">
      <w:pPr>
        <w:pStyle w:val="ListParagraph"/>
        <w:tabs>
          <w:tab w:val="left" w:pos="9270"/>
          <w:tab w:val="right" w:pos="10773"/>
        </w:tabs>
      </w:pPr>
      <w:r w:rsidRPr="006C7385">
        <w:t>AKTU, Lucknow, India</w:t>
      </w:r>
      <w:r w:rsidR="00BD1CB1">
        <w:tab/>
        <w:t xml:space="preserve">08-2015 - </w:t>
      </w:r>
      <w:r w:rsidRPr="006C7385">
        <w:t>07/2019</w:t>
      </w:r>
    </w:p>
    <w:sectPr w:rsidR="00AB34B2" w:rsidRPr="006C7385" w:rsidSect="0050734E">
      <w:pgSz w:w="12240" w:h="15840"/>
      <w:pgMar w:top="720" w:right="691" w:bottom="720" w:left="69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19DA"/>
    <w:multiLevelType w:val="hybridMultilevel"/>
    <w:tmpl w:val="FDC05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47C35"/>
    <w:multiLevelType w:val="hybridMultilevel"/>
    <w:tmpl w:val="36908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EE5B99"/>
    <w:multiLevelType w:val="multilevel"/>
    <w:tmpl w:val="A4CA84DA"/>
    <w:lvl w:ilvl="0">
      <w:start w:val="1"/>
      <w:numFmt w:val="bullet"/>
      <w:pStyle w:val="Heading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pStyle w:val="Heading2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pStyle w:val="Heading3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pStyle w:val="Heading4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pStyle w:val="Heading5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pStyle w:val="Heading6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pStyle w:val="Heading7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pStyle w:val="Heading8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pStyle w:val="Heading9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5CF012E"/>
    <w:multiLevelType w:val="hybridMultilevel"/>
    <w:tmpl w:val="BE6A5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551230"/>
    <w:multiLevelType w:val="hybridMultilevel"/>
    <w:tmpl w:val="FDA08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296FD1"/>
    <w:multiLevelType w:val="hybridMultilevel"/>
    <w:tmpl w:val="88DAB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A94C8B"/>
    <w:multiLevelType w:val="hybridMultilevel"/>
    <w:tmpl w:val="59F0B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2D1BAB"/>
    <w:multiLevelType w:val="hybridMultilevel"/>
    <w:tmpl w:val="5C7ED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486628"/>
    <w:multiLevelType w:val="hybridMultilevel"/>
    <w:tmpl w:val="9C62D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CD2B75"/>
    <w:multiLevelType w:val="hybridMultilevel"/>
    <w:tmpl w:val="A922EA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84772031">
    <w:abstractNumId w:val="2"/>
  </w:num>
  <w:num w:numId="2" w16cid:durableId="578253036">
    <w:abstractNumId w:val="5"/>
  </w:num>
  <w:num w:numId="3" w16cid:durableId="102186438">
    <w:abstractNumId w:val="1"/>
  </w:num>
  <w:num w:numId="4" w16cid:durableId="544483868">
    <w:abstractNumId w:val="4"/>
  </w:num>
  <w:num w:numId="5" w16cid:durableId="1021785911">
    <w:abstractNumId w:val="0"/>
  </w:num>
  <w:num w:numId="6" w16cid:durableId="2048869236">
    <w:abstractNumId w:val="9"/>
  </w:num>
  <w:num w:numId="7" w16cid:durableId="553154867">
    <w:abstractNumId w:val="8"/>
  </w:num>
  <w:num w:numId="8" w16cid:durableId="1373845598">
    <w:abstractNumId w:val="3"/>
  </w:num>
  <w:num w:numId="9" w16cid:durableId="657420153">
    <w:abstractNumId w:val="6"/>
  </w:num>
  <w:num w:numId="10" w16cid:durableId="20775871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2D7"/>
    <w:rsid w:val="00012486"/>
    <w:rsid w:val="00041448"/>
    <w:rsid w:val="000A50A4"/>
    <w:rsid w:val="000A7A03"/>
    <w:rsid w:val="000A7A1E"/>
    <w:rsid w:val="000D0FCB"/>
    <w:rsid w:val="000D571C"/>
    <w:rsid w:val="000E24CF"/>
    <w:rsid w:val="000F66D4"/>
    <w:rsid w:val="00146825"/>
    <w:rsid w:val="00185FD6"/>
    <w:rsid w:val="001A6B9C"/>
    <w:rsid w:val="001E6A36"/>
    <w:rsid w:val="001F209D"/>
    <w:rsid w:val="00212C23"/>
    <w:rsid w:val="00222DA0"/>
    <w:rsid w:val="0026266A"/>
    <w:rsid w:val="002643A5"/>
    <w:rsid w:val="00266E01"/>
    <w:rsid w:val="002A23D8"/>
    <w:rsid w:val="002B0811"/>
    <w:rsid w:val="002F3BD3"/>
    <w:rsid w:val="00305362"/>
    <w:rsid w:val="0033316A"/>
    <w:rsid w:val="00350E91"/>
    <w:rsid w:val="00354ECC"/>
    <w:rsid w:val="003A143C"/>
    <w:rsid w:val="00406B6E"/>
    <w:rsid w:val="00412434"/>
    <w:rsid w:val="00454A3B"/>
    <w:rsid w:val="00462450"/>
    <w:rsid w:val="004709E6"/>
    <w:rsid w:val="00486224"/>
    <w:rsid w:val="004D5379"/>
    <w:rsid w:val="004F0F70"/>
    <w:rsid w:val="004F120D"/>
    <w:rsid w:val="0050734E"/>
    <w:rsid w:val="005358B3"/>
    <w:rsid w:val="005551BD"/>
    <w:rsid w:val="0056490B"/>
    <w:rsid w:val="005F3DB6"/>
    <w:rsid w:val="005F6097"/>
    <w:rsid w:val="006249C0"/>
    <w:rsid w:val="00642833"/>
    <w:rsid w:val="006966A7"/>
    <w:rsid w:val="006C4282"/>
    <w:rsid w:val="006C7385"/>
    <w:rsid w:val="006D3753"/>
    <w:rsid w:val="006E7E37"/>
    <w:rsid w:val="006F041A"/>
    <w:rsid w:val="006F5BED"/>
    <w:rsid w:val="00723360"/>
    <w:rsid w:val="007275EE"/>
    <w:rsid w:val="0075081D"/>
    <w:rsid w:val="0076000C"/>
    <w:rsid w:val="007925B9"/>
    <w:rsid w:val="007A491B"/>
    <w:rsid w:val="007D0CFF"/>
    <w:rsid w:val="007D1F5B"/>
    <w:rsid w:val="007D6941"/>
    <w:rsid w:val="007E2F58"/>
    <w:rsid w:val="00802C7F"/>
    <w:rsid w:val="008162AE"/>
    <w:rsid w:val="00860514"/>
    <w:rsid w:val="00861AB9"/>
    <w:rsid w:val="008704F4"/>
    <w:rsid w:val="008E428A"/>
    <w:rsid w:val="00910751"/>
    <w:rsid w:val="00911039"/>
    <w:rsid w:val="00912F9F"/>
    <w:rsid w:val="00930DAE"/>
    <w:rsid w:val="00936E99"/>
    <w:rsid w:val="009430F1"/>
    <w:rsid w:val="00957646"/>
    <w:rsid w:val="009723D8"/>
    <w:rsid w:val="00997F2B"/>
    <w:rsid w:val="009A6A14"/>
    <w:rsid w:val="009C3E0C"/>
    <w:rsid w:val="009C519D"/>
    <w:rsid w:val="009E3975"/>
    <w:rsid w:val="009E5D4E"/>
    <w:rsid w:val="009E6AED"/>
    <w:rsid w:val="00A857E2"/>
    <w:rsid w:val="00A917F0"/>
    <w:rsid w:val="00AA37B9"/>
    <w:rsid w:val="00AA4AFA"/>
    <w:rsid w:val="00AB34B2"/>
    <w:rsid w:val="00AB6AC9"/>
    <w:rsid w:val="00AB6C31"/>
    <w:rsid w:val="00AB7B51"/>
    <w:rsid w:val="00B07AC2"/>
    <w:rsid w:val="00B22707"/>
    <w:rsid w:val="00B321B1"/>
    <w:rsid w:val="00B34F5D"/>
    <w:rsid w:val="00B50EB3"/>
    <w:rsid w:val="00B53166"/>
    <w:rsid w:val="00BD1CB1"/>
    <w:rsid w:val="00BF7A4F"/>
    <w:rsid w:val="00C242D7"/>
    <w:rsid w:val="00C527FE"/>
    <w:rsid w:val="00C75E15"/>
    <w:rsid w:val="00C86797"/>
    <w:rsid w:val="00C958C4"/>
    <w:rsid w:val="00CC5B62"/>
    <w:rsid w:val="00CF345B"/>
    <w:rsid w:val="00CF6C0F"/>
    <w:rsid w:val="00D1361A"/>
    <w:rsid w:val="00D155B5"/>
    <w:rsid w:val="00D72600"/>
    <w:rsid w:val="00D96D2B"/>
    <w:rsid w:val="00DD564C"/>
    <w:rsid w:val="00E25A6D"/>
    <w:rsid w:val="00E503CC"/>
    <w:rsid w:val="00E77B67"/>
    <w:rsid w:val="00EA16A9"/>
    <w:rsid w:val="00EA17DC"/>
    <w:rsid w:val="00EA67C5"/>
    <w:rsid w:val="00ED70AD"/>
    <w:rsid w:val="00F60C5D"/>
    <w:rsid w:val="00F61ADD"/>
    <w:rsid w:val="00F824E9"/>
    <w:rsid w:val="00FD794A"/>
    <w:rsid w:val="00FE2319"/>
    <w:rsid w:val="00FF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D6D6E"/>
  <w15:docId w15:val="{BA414BE4-1058-1F48-AD91-C7CF7BCAB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CB1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3F39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F39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E4F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4FF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E4FF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917D3"/>
    <w:pPr>
      <w:spacing w:before="100" w:beforeAutospacing="1" w:after="100" w:afterAutospacing="1"/>
    </w:pPr>
    <w:rPr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2F7604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8704F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9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ishir047/CheckSeatAvailability-myUCF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hishir047/SpringSpac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hishir047/springboot-e-commerce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hishir047/Leetcode-Github-Sync-Chrome-Exten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gs0I6dr2lMy9YEex6GeU21oeWA==">CgMxLjA4AHIhMVR2WnA4NXZHOTE0NnRMMHFFRm5DblczTlhIYVdkTUdw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764</Words>
  <Characters>5234</Characters>
  <Application>Microsoft Office Word</Application>
  <DocSecurity>0</DocSecurity>
  <Lines>80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Shishir Kumar Singh</cp:lastModifiedBy>
  <cp:revision>3</cp:revision>
  <cp:lastPrinted>2025-03-28T18:28:00Z</cp:lastPrinted>
  <dcterms:created xsi:type="dcterms:W3CDTF">2026-02-09T07:44:00Z</dcterms:created>
  <dcterms:modified xsi:type="dcterms:W3CDTF">2026-02-14T06:33:00Z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0x0101009B4C85BAE58AA04DB34D772F74F557A5</vt:lpwstr>
  </property>
</Properties>
</file>